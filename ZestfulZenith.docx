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59BE6" w14:textId="77777777" w:rsidR="00100F82" w:rsidRPr="00100F82" w:rsidRDefault="00100F82" w:rsidP="00E93736">
      <w:pPr>
        <w:jc w:val="both"/>
        <w:rPr>
          <w:b/>
          <w:bCs/>
          <w:sz w:val="36"/>
          <w:szCs w:val="36"/>
          <w:lang w:val="en-IN"/>
        </w:rPr>
      </w:pPr>
      <w:r w:rsidRPr="00100F82">
        <w:rPr>
          <w:b/>
          <w:bCs/>
          <w:sz w:val="36"/>
          <w:szCs w:val="36"/>
          <w:lang w:val="en-IN"/>
        </w:rPr>
        <w:t>TEAM NAME: ZESTFUL ZENITH</w:t>
      </w:r>
    </w:p>
    <w:p w14:paraId="37C6A9A1" w14:textId="77777777" w:rsidR="00100F82" w:rsidRDefault="00100F82" w:rsidP="00E93736">
      <w:pPr>
        <w:jc w:val="both"/>
        <w:rPr>
          <w:lang w:val="en-IN"/>
        </w:rPr>
      </w:pPr>
    </w:p>
    <w:p w14:paraId="5F6D8B45" w14:textId="12AAA69E" w:rsidR="00100F82" w:rsidRPr="00100F82" w:rsidRDefault="0038530E" w:rsidP="00E93736">
      <w:pPr>
        <w:jc w:val="both"/>
        <w:rPr>
          <w:b/>
          <w:bCs/>
          <w:sz w:val="28"/>
          <w:szCs w:val="28"/>
          <w:lang w:val="en-IN"/>
        </w:rPr>
      </w:pPr>
      <w:r w:rsidRPr="00100F82">
        <w:rPr>
          <w:b/>
          <w:bCs/>
          <w:sz w:val="28"/>
          <w:szCs w:val="28"/>
          <w:lang w:val="en-IN"/>
        </w:rPr>
        <w:t xml:space="preserve">WEBSITE NAME: </w:t>
      </w:r>
      <w:r w:rsidRPr="00100F82">
        <w:rPr>
          <w:b/>
          <w:bCs/>
          <w:i/>
          <w:iCs/>
          <w:sz w:val="28"/>
          <w:szCs w:val="28"/>
          <w:lang w:val="en-IN"/>
        </w:rPr>
        <w:t>Z</w:t>
      </w:r>
      <w:r w:rsidR="00E93736" w:rsidRPr="00100F82">
        <w:rPr>
          <w:b/>
          <w:bCs/>
          <w:i/>
          <w:iCs/>
          <w:sz w:val="28"/>
          <w:szCs w:val="28"/>
          <w:lang w:val="en-IN"/>
        </w:rPr>
        <w:t>estfulZenith.html</w:t>
      </w:r>
    </w:p>
    <w:p w14:paraId="668BDAAA" w14:textId="77777777" w:rsidR="0038530E" w:rsidRDefault="0038530E" w:rsidP="00E93736">
      <w:pPr>
        <w:jc w:val="both"/>
        <w:rPr>
          <w:lang w:val="en-IN"/>
        </w:rPr>
      </w:pPr>
    </w:p>
    <w:p w14:paraId="778E9183" w14:textId="7C2BE86F" w:rsidR="0038530E" w:rsidRPr="00100F82" w:rsidRDefault="0038530E" w:rsidP="00E93736">
      <w:pPr>
        <w:jc w:val="both"/>
        <w:rPr>
          <w:b/>
          <w:bCs/>
          <w:lang w:val="en-IN"/>
        </w:rPr>
      </w:pPr>
      <w:r w:rsidRPr="00100F82">
        <w:rPr>
          <w:b/>
          <w:bCs/>
          <w:lang w:val="en-IN"/>
        </w:rPr>
        <w:t>OVERVIEW</w:t>
      </w:r>
      <w:r w:rsidR="00100F82" w:rsidRPr="00100F82">
        <w:rPr>
          <w:b/>
          <w:bCs/>
          <w:lang w:val="en-IN"/>
        </w:rPr>
        <w:t>:</w:t>
      </w:r>
    </w:p>
    <w:p w14:paraId="48FCB8AB" w14:textId="77777777" w:rsidR="0038530E" w:rsidRDefault="0038530E" w:rsidP="00E93736">
      <w:pPr>
        <w:jc w:val="both"/>
        <w:rPr>
          <w:lang w:val="en-IN"/>
        </w:rPr>
      </w:pPr>
    </w:p>
    <w:p w14:paraId="16FBD863" w14:textId="76CA75E6" w:rsidR="0038530E" w:rsidRDefault="00193D85" w:rsidP="00E93736">
      <w:pPr>
        <w:jc w:val="both"/>
        <w:rPr>
          <w:lang w:val="en-IN"/>
        </w:rPr>
      </w:pPr>
      <w:r>
        <w:rPr>
          <w:lang w:val="en-IN"/>
        </w:rPr>
        <w:t xml:space="preserve">This website is created to showcase the user input </w:t>
      </w:r>
      <w:r w:rsidR="00E93736">
        <w:rPr>
          <w:lang w:val="en-IN"/>
        </w:rPr>
        <w:t>which displays the inputted image and identifies the medicinal herb through image processing and tells us about its benefits and appearance.</w:t>
      </w:r>
    </w:p>
    <w:p w14:paraId="67A6B134" w14:textId="77777777" w:rsidR="00CD6264" w:rsidRDefault="00CD6264" w:rsidP="00E93736">
      <w:pPr>
        <w:jc w:val="both"/>
        <w:rPr>
          <w:lang w:val="en-IN"/>
        </w:rPr>
      </w:pPr>
    </w:p>
    <w:p w14:paraId="0EA2A53A" w14:textId="40916733" w:rsidR="00E93736" w:rsidRPr="00100F82" w:rsidRDefault="00E93736" w:rsidP="00E93736">
      <w:pPr>
        <w:jc w:val="both"/>
        <w:rPr>
          <w:b/>
          <w:bCs/>
          <w:lang w:val="en-IN"/>
        </w:rPr>
      </w:pPr>
      <w:r w:rsidRPr="00100F82">
        <w:rPr>
          <w:b/>
          <w:bCs/>
          <w:lang w:val="en-IN"/>
        </w:rPr>
        <w:t>KEY FEATURES:</w:t>
      </w:r>
    </w:p>
    <w:p w14:paraId="60C32954" w14:textId="7448CCA2" w:rsidR="00E93736" w:rsidRPr="00CD6264" w:rsidRDefault="00E93736" w:rsidP="00CD6264">
      <w:pPr>
        <w:pStyle w:val="ListParagraph"/>
        <w:numPr>
          <w:ilvl w:val="0"/>
          <w:numId w:val="25"/>
        </w:numPr>
        <w:jc w:val="both"/>
        <w:rPr>
          <w:lang w:val="en-IN"/>
        </w:rPr>
      </w:pPr>
      <w:r w:rsidRPr="00CD6264">
        <w:rPr>
          <w:lang w:val="en-IN"/>
        </w:rPr>
        <w:t>Identifies the medicinal herb.</w:t>
      </w:r>
    </w:p>
    <w:p w14:paraId="55D4C8C4" w14:textId="77777777" w:rsidR="00CD6264" w:rsidRDefault="00E93736" w:rsidP="00CD6264">
      <w:pPr>
        <w:pStyle w:val="ListParagraph"/>
        <w:numPr>
          <w:ilvl w:val="0"/>
          <w:numId w:val="25"/>
        </w:numPr>
        <w:jc w:val="both"/>
        <w:rPr>
          <w:lang w:val="en-IN"/>
        </w:rPr>
      </w:pPr>
      <w:r w:rsidRPr="00CD6264">
        <w:rPr>
          <w:lang w:val="en-IN"/>
        </w:rPr>
        <w:t>Displays the inputted image of the medicinal herb.</w:t>
      </w:r>
    </w:p>
    <w:p w14:paraId="7309E3DA" w14:textId="65AD5F55" w:rsidR="00CD6264" w:rsidRPr="00CD6264" w:rsidRDefault="00E93736" w:rsidP="00CD6264">
      <w:pPr>
        <w:pStyle w:val="ListParagraph"/>
        <w:numPr>
          <w:ilvl w:val="0"/>
          <w:numId w:val="25"/>
        </w:numPr>
        <w:jc w:val="both"/>
        <w:rPr>
          <w:lang w:val="en-IN"/>
        </w:rPr>
      </w:pPr>
      <w:r w:rsidRPr="00CD6264">
        <w:rPr>
          <w:lang w:val="en-IN"/>
        </w:rPr>
        <w:t>Tells us about the benefits and its appearance.</w:t>
      </w:r>
    </w:p>
    <w:p w14:paraId="592BC0C5" w14:textId="77777777" w:rsidR="00CD6264" w:rsidRDefault="00CD6264" w:rsidP="00CD6264">
      <w:pPr>
        <w:jc w:val="both"/>
        <w:rPr>
          <w:lang w:val="en-IN"/>
        </w:rPr>
      </w:pPr>
    </w:p>
    <w:p w14:paraId="19FBC89C" w14:textId="01313D44" w:rsidR="00C244CA" w:rsidRPr="00100F82" w:rsidRDefault="00C244CA" w:rsidP="00632B8F">
      <w:pPr>
        <w:tabs>
          <w:tab w:val="left" w:pos="2080"/>
        </w:tabs>
        <w:jc w:val="both"/>
        <w:rPr>
          <w:b/>
          <w:bCs/>
          <w:lang w:val="en-IN"/>
        </w:rPr>
      </w:pPr>
      <w:r w:rsidRPr="00100F82">
        <w:rPr>
          <w:b/>
          <w:bCs/>
          <w:lang w:val="en-IN"/>
        </w:rPr>
        <w:t>PURPOSE</w:t>
      </w:r>
      <w:r w:rsidR="002C1575" w:rsidRPr="00100F82">
        <w:rPr>
          <w:b/>
          <w:bCs/>
          <w:lang w:val="en-IN"/>
        </w:rPr>
        <w:t>/USAGE:</w:t>
      </w:r>
      <w:r w:rsidR="00632B8F" w:rsidRPr="00100F82">
        <w:rPr>
          <w:b/>
          <w:bCs/>
          <w:lang w:val="en-IN"/>
        </w:rPr>
        <w:tab/>
      </w:r>
    </w:p>
    <w:p w14:paraId="230005A1" w14:textId="77777777" w:rsidR="00632B8F" w:rsidRDefault="00632B8F" w:rsidP="00632B8F">
      <w:pPr>
        <w:tabs>
          <w:tab w:val="left" w:pos="2080"/>
        </w:tabs>
        <w:jc w:val="both"/>
        <w:rPr>
          <w:lang w:val="en-IN"/>
        </w:rPr>
      </w:pPr>
    </w:p>
    <w:p w14:paraId="0EBDF4DB" w14:textId="259D6B2B" w:rsidR="00C244CA" w:rsidRDefault="00C244CA" w:rsidP="00CD6264">
      <w:pPr>
        <w:jc w:val="both"/>
        <w:rPr>
          <w:lang w:val="en-IN"/>
        </w:rPr>
      </w:pPr>
      <w:r>
        <w:rPr>
          <w:lang w:val="en-IN"/>
        </w:rPr>
        <w:t xml:space="preserve">The website is designed in such a way that it helps the user to identify the exact medicinal herb inputted by them and </w:t>
      </w:r>
      <w:r w:rsidR="00705E92">
        <w:rPr>
          <w:lang w:val="en-IN"/>
        </w:rPr>
        <w:t>get its benefits stated down along with their appearance so that the user can use it for natural medicinal home remedy purpose</w:t>
      </w:r>
      <w:r w:rsidR="002C1575">
        <w:rPr>
          <w:lang w:val="en-IN"/>
        </w:rPr>
        <w:t>s and</w:t>
      </w:r>
      <w:r w:rsidR="00705E92">
        <w:rPr>
          <w:lang w:val="en-IN"/>
        </w:rPr>
        <w:t xml:space="preserve"> avoid the medicinal drugs that has a lot of side effects</w:t>
      </w:r>
      <w:r w:rsidR="002C1575">
        <w:rPr>
          <w:lang w:val="en-IN"/>
        </w:rPr>
        <w:t>. This also helps us keep our ancient culture alive.</w:t>
      </w:r>
    </w:p>
    <w:p w14:paraId="3120FFF2" w14:textId="77777777" w:rsidR="002C1575" w:rsidRDefault="002C1575" w:rsidP="00CD6264">
      <w:pPr>
        <w:jc w:val="both"/>
        <w:rPr>
          <w:lang w:val="en-IN"/>
        </w:rPr>
      </w:pPr>
    </w:p>
    <w:p w14:paraId="72D727AF" w14:textId="56273E24" w:rsidR="002C1575" w:rsidRPr="00100F82" w:rsidRDefault="002C1575" w:rsidP="00CD6264">
      <w:pPr>
        <w:jc w:val="both"/>
        <w:rPr>
          <w:b/>
          <w:bCs/>
          <w:lang w:val="en-IN"/>
        </w:rPr>
      </w:pPr>
      <w:r w:rsidRPr="00100F82">
        <w:rPr>
          <w:b/>
          <w:bCs/>
          <w:lang w:val="en-IN"/>
        </w:rPr>
        <w:t>CONTRIBUTING:</w:t>
      </w:r>
    </w:p>
    <w:p w14:paraId="2CFD56D6" w14:textId="77777777" w:rsidR="00632B8F" w:rsidRDefault="00632B8F" w:rsidP="00CD6264">
      <w:pPr>
        <w:jc w:val="both"/>
        <w:rPr>
          <w:lang w:val="en-IN"/>
        </w:rPr>
      </w:pPr>
    </w:p>
    <w:p w14:paraId="2AA8EBB5" w14:textId="60134EF3" w:rsidR="00632B8F" w:rsidRPr="00632B8F" w:rsidRDefault="002C1575" w:rsidP="00632B8F">
      <w:pPr>
        <w:pStyle w:val="ListParagraph"/>
        <w:numPr>
          <w:ilvl w:val="0"/>
          <w:numId w:val="26"/>
        </w:numPr>
        <w:jc w:val="both"/>
        <w:rPr>
          <w:lang w:val="en-IN"/>
        </w:rPr>
      </w:pPr>
      <w:r w:rsidRPr="00632B8F">
        <w:rPr>
          <w:lang w:val="en-IN"/>
        </w:rPr>
        <w:t>If we make an open</w:t>
      </w:r>
      <w:r w:rsidR="00100F82">
        <w:rPr>
          <w:lang w:val="en-IN"/>
        </w:rPr>
        <w:t>-</w:t>
      </w:r>
      <w:r w:rsidRPr="00632B8F">
        <w:rPr>
          <w:lang w:val="en-IN"/>
        </w:rPr>
        <w:t xml:space="preserve">source project, it will contribute to </w:t>
      </w:r>
      <w:r w:rsidR="00632B8F" w:rsidRPr="00632B8F">
        <w:rPr>
          <w:lang w:val="en-IN"/>
        </w:rPr>
        <w:t>updating</w:t>
      </w:r>
      <w:r w:rsidRPr="00632B8F">
        <w:rPr>
          <w:lang w:val="en-IN"/>
        </w:rPr>
        <w:t xml:space="preserve"> datasets. </w:t>
      </w:r>
    </w:p>
    <w:p w14:paraId="09CD4CAE" w14:textId="0DF9290F" w:rsidR="002C1575" w:rsidRPr="00632B8F" w:rsidRDefault="002C1575" w:rsidP="00632B8F">
      <w:pPr>
        <w:pStyle w:val="ListParagraph"/>
        <w:numPr>
          <w:ilvl w:val="0"/>
          <w:numId w:val="26"/>
        </w:numPr>
        <w:jc w:val="both"/>
        <w:rPr>
          <w:lang w:val="en-IN"/>
        </w:rPr>
      </w:pPr>
      <w:r w:rsidRPr="00632B8F">
        <w:rPr>
          <w:lang w:val="en-IN"/>
        </w:rPr>
        <w:t xml:space="preserve">It </w:t>
      </w:r>
      <w:r w:rsidR="00632B8F" w:rsidRPr="00632B8F">
        <w:rPr>
          <w:lang w:val="en-IN"/>
        </w:rPr>
        <w:t xml:space="preserve">can make us familiar with unknown medicinal herbs. </w:t>
      </w:r>
    </w:p>
    <w:p w14:paraId="0A45C67C" w14:textId="77777777" w:rsidR="00632B8F" w:rsidRPr="00100F82" w:rsidRDefault="00632B8F" w:rsidP="00CD6264">
      <w:pPr>
        <w:jc w:val="both"/>
        <w:rPr>
          <w:b/>
          <w:bCs/>
          <w:lang w:val="en-IN"/>
        </w:rPr>
      </w:pPr>
    </w:p>
    <w:p w14:paraId="6941178C" w14:textId="0A246B3B" w:rsidR="00632B8F" w:rsidRPr="00100F82" w:rsidRDefault="00632B8F" w:rsidP="00CD6264">
      <w:pPr>
        <w:jc w:val="both"/>
        <w:rPr>
          <w:b/>
          <w:bCs/>
          <w:lang w:val="en-IN"/>
        </w:rPr>
      </w:pPr>
      <w:r w:rsidRPr="00100F82">
        <w:rPr>
          <w:b/>
          <w:bCs/>
          <w:lang w:val="en-IN"/>
        </w:rPr>
        <w:t>CONTRIBUTORS NAME:</w:t>
      </w:r>
    </w:p>
    <w:p w14:paraId="55ED2099" w14:textId="2D5D9874" w:rsidR="00632B8F" w:rsidRDefault="00632B8F" w:rsidP="00CD6264">
      <w:pPr>
        <w:jc w:val="both"/>
        <w:rPr>
          <w:lang w:val="en-IN"/>
        </w:rPr>
      </w:pPr>
    </w:p>
    <w:p w14:paraId="0E3D3D0B" w14:textId="63FC1DF0" w:rsidR="00632B8F" w:rsidRPr="00100F82" w:rsidRDefault="00632B8F" w:rsidP="00100F82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100F82">
        <w:rPr>
          <w:lang w:val="en-IN"/>
        </w:rPr>
        <w:t>Medha Ghosh (Team Lead)</w:t>
      </w:r>
    </w:p>
    <w:p w14:paraId="62B58FBA" w14:textId="623A73EB" w:rsidR="002C1575" w:rsidRPr="00100F82" w:rsidRDefault="00100F82" w:rsidP="00100F82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100F82">
        <w:rPr>
          <w:lang w:val="en-IN"/>
        </w:rPr>
        <w:t>Anand Kumar Singh</w:t>
      </w:r>
    </w:p>
    <w:p w14:paraId="36D2E821" w14:textId="40D905B3" w:rsidR="00100F82" w:rsidRPr="00100F82" w:rsidRDefault="00100F82" w:rsidP="00100F82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100F82">
        <w:rPr>
          <w:lang w:val="en-IN"/>
        </w:rPr>
        <w:t>Ayush Kumar Singh</w:t>
      </w:r>
    </w:p>
    <w:p w14:paraId="3A4F5E28" w14:textId="106C3018" w:rsidR="00100F82" w:rsidRPr="00100F82" w:rsidRDefault="00100F82" w:rsidP="00100F82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100F82">
        <w:rPr>
          <w:lang w:val="en-IN"/>
        </w:rPr>
        <w:t>Eshita Gon</w:t>
      </w:r>
    </w:p>
    <w:p w14:paraId="6F3980E1" w14:textId="5F0CDDB6" w:rsidR="00100F82" w:rsidRPr="00100F82" w:rsidRDefault="00100F82" w:rsidP="00100F82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100F82">
        <w:rPr>
          <w:lang w:val="en-IN"/>
        </w:rPr>
        <w:t>Ishita Sarkar</w:t>
      </w:r>
    </w:p>
    <w:p w14:paraId="733F128A" w14:textId="7A695B7E" w:rsidR="00100F82" w:rsidRPr="00100F82" w:rsidRDefault="00100F82" w:rsidP="00100F82">
      <w:pPr>
        <w:pStyle w:val="ListParagraph"/>
        <w:numPr>
          <w:ilvl w:val="0"/>
          <w:numId w:val="27"/>
        </w:numPr>
        <w:jc w:val="both"/>
        <w:rPr>
          <w:lang w:val="en-IN"/>
        </w:rPr>
      </w:pPr>
      <w:r w:rsidRPr="00100F82">
        <w:rPr>
          <w:lang w:val="en-IN"/>
        </w:rPr>
        <w:t>Jeet Kumar Prasad</w:t>
      </w:r>
    </w:p>
    <w:p w14:paraId="45ED4B39" w14:textId="77777777" w:rsidR="002C1575" w:rsidRDefault="002C1575" w:rsidP="00CD6264">
      <w:pPr>
        <w:jc w:val="both"/>
        <w:rPr>
          <w:lang w:val="en-IN"/>
        </w:rPr>
      </w:pPr>
    </w:p>
    <w:p w14:paraId="5532B2AF" w14:textId="77777777" w:rsidR="002C1575" w:rsidRDefault="002C1575" w:rsidP="00CD6264">
      <w:pPr>
        <w:jc w:val="both"/>
        <w:rPr>
          <w:lang w:val="en-IN"/>
        </w:rPr>
      </w:pPr>
    </w:p>
    <w:p w14:paraId="699CAC09" w14:textId="77777777" w:rsidR="002C1575" w:rsidRDefault="002C1575" w:rsidP="00CD6264">
      <w:pPr>
        <w:jc w:val="both"/>
        <w:rPr>
          <w:lang w:val="en-IN"/>
        </w:rPr>
      </w:pPr>
    </w:p>
    <w:p w14:paraId="73729162" w14:textId="77777777" w:rsidR="002C1575" w:rsidRDefault="002C1575" w:rsidP="00CD6264">
      <w:pPr>
        <w:jc w:val="both"/>
        <w:rPr>
          <w:lang w:val="en-IN"/>
        </w:rPr>
      </w:pPr>
    </w:p>
    <w:p w14:paraId="5B46BD1B" w14:textId="77777777" w:rsidR="002C1575" w:rsidRDefault="002C1575" w:rsidP="00CD6264">
      <w:pPr>
        <w:jc w:val="both"/>
        <w:rPr>
          <w:lang w:val="en-IN"/>
        </w:rPr>
      </w:pPr>
    </w:p>
    <w:p w14:paraId="5B8DAEA1" w14:textId="77777777" w:rsidR="002C1575" w:rsidRPr="00CD6264" w:rsidRDefault="002C1575" w:rsidP="00CD6264">
      <w:pPr>
        <w:jc w:val="both"/>
        <w:rPr>
          <w:lang w:val="en-IN"/>
        </w:rPr>
      </w:pPr>
    </w:p>
    <w:p w14:paraId="332ABB0E" w14:textId="77777777" w:rsidR="00CD6264" w:rsidRDefault="00CD6264" w:rsidP="00CD6264">
      <w:pPr>
        <w:pStyle w:val="ListParagraph"/>
        <w:rPr>
          <w:lang w:val="en-IN"/>
        </w:rPr>
      </w:pPr>
    </w:p>
    <w:p w14:paraId="6D21D46E" w14:textId="77777777" w:rsidR="00CD6264" w:rsidRDefault="00CD6264" w:rsidP="00CD6264">
      <w:pPr>
        <w:pStyle w:val="ListParagraph"/>
        <w:jc w:val="both"/>
        <w:rPr>
          <w:lang w:val="en-IN"/>
        </w:rPr>
      </w:pPr>
    </w:p>
    <w:p w14:paraId="296A26D6" w14:textId="77777777" w:rsidR="00CD6264" w:rsidRDefault="00CD6264" w:rsidP="00CD6264">
      <w:pPr>
        <w:pStyle w:val="ListParagraph"/>
        <w:rPr>
          <w:lang w:val="en-IN"/>
        </w:rPr>
      </w:pPr>
    </w:p>
    <w:p w14:paraId="5DE826E6" w14:textId="77777777" w:rsidR="00CD6264" w:rsidRDefault="00CD6264" w:rsidP="00CD6264">
      <w:pPr>
        <w:pStyle w:val="ListParagraph"/>
        <w:jc w:val="both"/>
        <w:rPr>
          <w:lang w:val="en-IN"/>
        </w:rPr>
      </w:pPr>
    </w:p>
    <w:p w14:paraId="7E356E5D" w14:textId="77777777" w:rsidR="00CD6264" w:rsidRDefault="00CD6264" w:rsidP="00CD6264">
      <w:pPr>
        <w:pStyle w:val="ListParagraph"/>
        <w:jc w:val="both"/>
        <w:rPr>
          <w:lang w:val="en-IN"/>
        </w:rPr>
      </w:pPr>
    </w:p>
    <w:p w14:paraId="0F401101" w14:textId="77777777" w:rsidR="00CD6264" w:rsidRDefault="00CD6264" w:rsidP="00CD6264">
      <w:pPr>
        <w:pStyle w:val="ListParagraph"/>
        <w:jc w:val="both"/>
        <w:rPr>
          <w:lang w:val="en-IN"/>
        </w:rPr>
      </w:pPr>
    </w:p>
    <w:p w14:paraId="4B4FDEA2" w14:textId="77777777" w:rsidR="00CD6264" w:rsidRPr="00CD6264" w:rsidRDefault="00CD6264" w:rsidP="00CD6264">
      <w:pPr>
        <w:pStyle w:val="ListParagraph"/>
        <w:jc w:val="both"/>
        <w:rPr>
          <w:lang w:val="en-IN"/>
        </w:rPr>
      </w:pPr>
    </w:p>
    <w:p w14:paraId="3F2C217B" w14:textId="781EF15B" w:rsidR="00E93736" w:rsidRDefault="00E93736" w:rsidP="00E93736">
      <w:pPr>
        <w:ind w:left="360"/>
        <w:jc w:val="both"/>
        <w:rPr>
          <w:lang w:val="en-IN"/>
        </w:rPr>
      </w:pPr>
    </w:p>
    <w:p w14:paraId="5049D8F6" w14:textId="77777777" w:rsidR="00E93736" w:rsidRPr="00E93736" w:rsidRDefault="00E93736" w:rsidP="00E93736">
      <w:pPr>
        <w:ind w:left="360"/>
        <w:rPr>
          <w:lang w:val="en-IN"/>
        </w:rPr>
      </w:pPr>
    </w:p>
    <w:sectPr w:rsidR="00E93736" w:rsidRPr="00E93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443319D"/>
    <w:multiLevelType w:val="hybridMultilevel"/>
    <w:tmpl w:val="15F26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BE5636"/>
    <w:multiLevelType w:val="hybridMultilevel"/>
    <w:tmpl w:val="40CC3A4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576598"/>
    <w:multiLevelType w:val="hybridMultilevel"/>
    <w:tmpl w:val="A80A0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EBA4A88"/>
    <w:multiLevelType w:val="hybridMultilevel"/>
    <w:tmpl w:val="21BA6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12742381">
    <w:abstractNumId w:val="22"/>
  </w:num>
  <w:num w:numId="2" w16cid:durableId="71589432">
    <w:abstractNumId w:val="13"/>
  </w:num>
  <w:num w:numId="3" w16cid:durableId="612128422">
    <w:abstractNumId w:val="10"/>
  </w:num>
  <w:num w:numId="4" w16cid:durableId="948007484">
    <w:abstractNumId w:val="25"/>
  </w:num>
  <w:num w:numId="5" w16cid:durableId="1915506754">
    <w:abstractNumId w:val="14"/>
  </w:num>
  <w:num w:numId="6" w16cid:durableId="72508786">
    <w:abstractNumId w:val="19"/>
  </w:num>
  <w:num w:numId="7" w16cid:durableId="750394942">
    <w:abstractNumId w:val="21"/>
  </w:num>
  <w:num w:numId="8" w16cid:durableId="1233733789">
    <w:abstractNumId w:val="9"/>
  </w:num>
  <w:num w:numId="9" w16cid:durableId="1448430242">
    <w:abstractNumId w:val="7"/>
  </w:num>
  <w:num w:numId="10" w16cid:durableId="1054084593">
    <w:abstractNumId w:val="6"/>
  </w:num>
  <w:num w:numId="11" w16cid:durableId="1778601751">
    <w:abstractNumId w:val="5"/>
  </w:num>
  <w:num w:numId="12" w16cid:durableId="1449854650">
    <w:abstractNumId w:val="4"/>
  </w:num>
  <w:num w:numId="13" w16cid:durableId="946153941">
    <w:abstractNumId w:val="8"/>
  </w:num>
  <w:num w:numId="14" w16cid:durableId="46532835">
    <w:abstractNumId w:val="3"/>
  </w:num>
  <w:num w:numId="15" w16cid:durableId="674772625">
    <w:abstractNumId w:val="2"/>
  </w:num>
  <w:num w:numId="16" w16cid:durableId="1437214838">
    <w:abstractNumId w:val="1"/>
  </w:num>
  <w:num w:numId="17" w16cid:durableId="1827741220">
    <w:abstractNumId w:val="0"/>
  </w:num>
  <w:num w:numId="18" w16cid:durableId="275262124">
    <w:abstractNumId w:val="16"/>
  </w:num>
  <w:num w:numId="19" w16cid:durableId="89081394">
    <w:abstractNumId w:val="17"/>
  </w:num>
  <w:num w:numId="20" w16cid:durableId="1367411103">
    <w:abstractNumId w:val="23"/>
  </w:num>
  <w:num w:numId="21" w16cid:durableId="1071931058">
    <w:abstractNumId w:val="20"/>
  </w:num>
  <w:num w:numId="22" w16cid:durableId="787160918">
    <w:abstractNumId w:val="12"/>
  </w:num>
  <w:num w:numId="23" w16cid:durableId="1265458589">
    <w:abstractNumId w:val="26"/>
  </w:num>
  <w:num w:numId="24" w16cid:durableId="992294288">
    <w:abstractNumId w:val="24"/>
  </w:num>
  <w:num w:numId="25" w16cid:durableId="1199204203">
    <w:abstractNumId w:val="18"/>
  </w:num>
  <w:num w:numId="26" w16cid:durableId="734742806">
    <w:abstractNumId w:val="11"/>
  </w:num>
  <w:num w:numId="27" w16cid:durableId="11731809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30E"/>
    <w:rsid w:val="00100F82"/>
    <w:rsid w:val="00193D85"/>
    <w:rsid w:val="002C1575"/>
    <w:rsid w:val="0038530E"/>
    <w:rsid w:val="00632B8F"/>
    <w:rsid w:val="00645252"/>
    <w:rsid w:val="006D3D74"/>
    <w:rsid w:val="00705E92"/>
    <w:rsid w:val="0076510D"/>
    <w:rsid w:val="0083569A"/>
    <w:rsid w:val="00A9204E"/>
    <w:rsid w:val="00C244CA"/>
    <w:rsid w:val="00CD6264"/>
    <w:rsid w:val="00E9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E042"/>
  <w15:chartTrackingRefBased/>
  <w15:docId w15:val="{BB38F212-086C-405C-ABB5-58B49DA20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93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SHITA\AppData\Local\Microsoft\Office\16.0\DTS\en-IN%7b257D0BF2-A599-416B-8298-BE0AE9EE7D86%7d\%7b1E259B32-336E-4DEC-A2AA-AC45CE5D5CD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6A8D5BFC-0AAC-4069-AFA0-E5E910A90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{1E259B32-336E-4DEC-A2AA-AC45CE5D5CDC}tf02786999_win32</Template>
  <TotalTime>361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</dc:creator>
  <cp:keywords/>
  <dc:description/>
  <cp:lastModifiedBy>Eshita Gon</cp:lastModifiedBy>
  <cp:revision>1</cp:revision>
  <dcterms:created xsi:type="dcterms:W3CDTF">2023-11-03T00:20:00Z</dcterms:created>
  <dcterms:modified xsi:type="dcterms:W3CDTF">2023-11-03T06:21:00Z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